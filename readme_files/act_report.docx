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20.10.0 -->
  <w:body>
    <w:p>
      <w:pPr>
        <w:spacing w:before="348" w:after="0"/>
        <w:ind w:left="3495" w:right="3115" w:firstLine="0"/>
        <w:jc w:val="both"/>
      </w:pPr>
      <w:r>
        <w:rPr>
          <w:rFonts w:ascii="Arial" w:eastAsia="Arial" w:hAnsi="Arial" w:cs="Arial"/>
          <w:b/>
          <w:color w:val="000000"/>
          <w:spacing w:val="0"/>
          <w:sz w:val="40"/>
          <w:u w:val="single"/>
          <w:shd w:val="clear" w:color="auto" w:fill="FFFFFF"/>
        </w:rPr>
        <w:t>WeRateDogs Twitter</w:t>
      </w:r>
      <w:r>
        <w:rPr>
          <w:rFonts w:ascii="Arial" w:eastAsia="Arial" w:hAnsi="Arial" w:cs="Arial"/>
          <w:b/>
          <w:color w:val="000000"/>
          <w:spacing w:val="0"/>
          <w:sz w:val="40"/>
          <w:shd w:val="clear" w:color="auto" w:fill="FFFFFF"/>
        </w:rPr>
        <w:t xml:space="preserve">  </w:t>
      </w:r>
    </w:p>
    <w:p>
      <w:pPr>
        <w:spacing w:before="846" w:after="0"/>
        <w:ind w:left="0" w:right="7279" w:firstLine="0"/>
        <w:jc w:val="both"/>
      </w:pPr>
      <w:r>
        <w:rPr>
          <w:rFonts w:ascii="Arial" w:eastAsia="Arial" w:hAnsi="Arial" w:cs="Arial"/>
          <w:b/>
          <w:color w:val="000000"/>
          <w:spacing w:val="0"/>
          <w:sz w:val="38"/>
          <w:u w:val="single"/>
          <w:shd w:val="clear" w:color="auto" w:fill="FFFFFF"/>
        </w:rPr>
        <w:t>Data Act Report :-</w:t>
      </w:r>
      <w:r>
        <w:rPr>
          <w:rFonts w:ascii="Arial" w:eastAsia="Arial" w:hAnsi="Arial" w:cs="Arial"/>
          <w:b/>
          <w:color w:val="000000"/>
          <w:spacing w:val="0"/>
          <w:sz w:val="38"/>
          <w:shd w:val="clear" w:color="auto" w:fill="FFFFFF"/>
        </w:rPr>
        <w:t xml:space="preserve">  </w:t>
      </w:r>
    </w:p>
    <w:p>
      <w:pPr>
        <w:spacing w:before="428" w:after="0"/>
        <w:ind w:left="0" w:right="7636" w:firstLine="0"/>
        <w:jc w:val="both"/>
      </w:pPr>
      <w:r>
        <w:rPr>
          <w:rFonts w:ascii="Arial" w:eastAsia="Arial" w:hAnsi="Arial" w:cs="Arial"/>
          <w:b/>
          <w:color w:val="000000"/>
          <w:spacing w:val="0"/>
          <w:sz w:val="30"/>
          <w:u w:val="single"/>
          <w:shd w:val="clear" w:color="auto" w:fill="FFFFFF"/>
        </w:rPr>
        <w:t>Research Questions:</w:t>
      </w:r>
      <w:r>
        <w:rPr>
          <w:rFonts w:ascii="Arial" w:eastAsia="Arial" w:hAnsi="Arial" w:cs="Arial"/>
          <w:b/>
          <w:color w:val="000000"/>
          <w:spacing w:val="0"/>
          <w:sz w:val="30"/>
          <w:shd w:val="clear" w:color="auto" w:fill="FFFFFF"/>
        </w:rPr>
        <w:t xml:space="preserve"> </w:t>
      </w:r>
    </w:p>
    <w:p>
      <w:pPr>
        <w:numPr>
          <w:ilvl w:val="0"/>
          <w:numId w:val="1"/>
        </w:numPr>
        <w:spacing w:before="722" w:after="0" w:line="360" w:lineRule="exact"/>
        <w:ind w:right="544"/>
        <w:jc w:val="both"/>
      </w:pPr>
      <w:r>
        <w:rPr>
          <w:rFonts w:ascii="Arial" w:eastAsia="Arial" w:hAnsi="Arial" w:cs="Arial"/>
          <w:color w:val="000000"/>
          <w:spacing w:val="0"/>
          <w:sz w:val="31"/>
          <w:u w:val="single"/>
          <w:shd w:val="clear" w:color="auto" w:fill="FFFFFF"/>
        </w:rPr>
        <w:t xml:space="preserve">Does the dog having </w:t>
      </w:r>
      <w:r>
        <w:rPr>
          <w:rFonts w:ascii="Arial" w:eastAsia="Arial" w:hAnsi="Arial" w:cs="Arial"/>
          <w:color w:val="000000"/>
          <w:spacing w:val="-2147483648"/>
          <w:sz w:val="31"/>
          <w:u w:val="single"/>
          <w:shd w:val="clear" w:color="auto" w:fill="FFFFFF"/>
        </w:rPr>
        <w:t>a</w:t>
      </w:r>
      <w:r>
        <w:rPr>
          <w:rFonts w:ascii="Arial" w:eastAsia="Arial" w:hAnsi="Arial" w:cs="Arial"/>
          <w:color w:val="000000"/>
          <w:spacing w:val="0"/>
          <w:sz w:val="31"/>
          <w:u w:val="single"/>
          <w:shd w:val="clear" w:color="auto" w:fill="FFFFFF"/>
        </w:rPr>
        <w:t xml:space="preserve"> name or stage have anything to do with them</w:t>
      </w:r>
      <w:r>
        <w:rPr>
          <w:rFonts w:ascii="Arial" w:eastAsia="Arial" w:hAnsi="Arial" w:cs="Arial"/>
          <w:color w:val="000000"/>
          <w:spacing w:val="0"/>
          <w:sz w:val="31"/>
          <w:shd w:val="clear" w:color="auto" w:fill="FFFFFF"/>
        </w:rPr>
        <w:t xml:space="preserve"> </w:t>
      </w:r>
      <w:r>
        <w:rPr>
          <w:rFonts w:ascii="Arial" w:eastAsia="Arial" w:hAnsi="Arial" w:cs="Arial"/>
          <w:color w:val="000000"/>
          <w:spacing w:val="0"/>
          <w:sz w:val="31"/>
          <w:u w:val="single"/>
          <w:shd w:val="clear" w:color="auto" w:fill="FFFFFF"/>
        </w:rPr>
        <w:t>having high rates?</w:t>
      </w:r>
      <w:r>
        <w:rPr>
          <w:rFonts w:ascii="Arial" w:eastAsia="Arial" w:hAnsi="Arial" w:cs="Arial"/>
          <w:color w:val="000000"/>
          <w:spacing w:val="0"/>
          <w:sz w:val="31"/>
          <w:shd w:val="clear" w:color="auto" w:fill="FFFFFF"/>
        </w:rPr>
        <w:t xml:space="preserve"> </w:t>
      </w:r>
    </w:p>
    <w:p>
      <w:pPr>
        <w:spacing w:before="266" w:after="0" w:line="300" w:lineRule="exact"/>
        <w:ind w:left="720" w:right="-193" w:firstLine="0"/>
        <w:jc w:val="left"/>
      </w:pPr>
      <w:r>
        <w:rPr>
          <w:rFonts w:ascii="Arial" w:eastAsia="Arial" w:hAnsi="Arial" w:cs="Arial"/>
          <w:color w:val="000000"/>
          <w:spacing w:val="0"/>
          <w:sz w:val="22"/>
          <w:shd w:val="clear" w:color="auto" w:fill="FFFFFF"/>
        </w:rPr>
        <w:t xml:space="preserve">We started this by observing the difference between mean of rates of dogs having either </w:t>
      </w:r>
      <w:r>
        <w:rPr>
          <w:rFonts w:ascii="Arial" w:eastAsia="Arial" w:hAnsi="Arial" w:cs="Arial"/>
          <w:color w:val="000000"/>
          <w:spacing w:val="-2147483648"/>
          <w:sz w:val="22"/>
          <w:shd w:val="clear" w:color="auto" w:fill="FFFFFF"/>
        </w:rPr>
        <w:t>a</w:t>
      </w:r>
      <w:r>
        <w:rPr>
          <w:rFonts w:ascii="Arial" w:eastAsia="Arial" w:hAnsi="Arial" w:cs="Arial"/>
          <w:color w:val="000000"/>
          <w:spacing w:val="0"/>
          <w:sz w:val="22"/>
          <w:shd w:val="clear" w:color="auto" w:fill="FFFFFF"/>
        </w:rPr>
        <w:t xml:space="preserve"> name or </w:t>
      </w:r>
      <w:r>
        <w:rPr>
          <w:rFonts w:ascii="Arial" w:eastAsia="Arial" w:hAnsi="Arial" w:cs="Arial"/>
          <w:color w:val="000000"/>
          <w:spacing w:val="-2147483648"/>
          <w:sz w:val="22"/>
          <w:shd w:val="clear" w:color="auto" w:fill="FFFFFF"/>
        </w:rPr>
        <w:t>a</w:t>
      </w:r>
      <w:r>
        <w:rPr>
          <w:rFonts w:ascii="Arial" w:eastAsia="Arial" w:hAnsi="Arial" w:cs="Arial"/>
          <w:color w:val="000000"/>
          <w:spacing w:val="0"/>
          <w:sz w:val="22"/>
          <w:shd w:val="clear" w:color="auto" w:fill="FFFFFF"/>
        </w:rPr>
        <w:t xml:space="preserve"> stage and those who don’t have both, we observed the difference in mean between those respectively is 0.85 </w:t>
      </w:r>
    </w:p>
    <w:p>
      <w:pPr>
        <w:spacing w:before="354" w:after="0"/>
        <w:ind w:left="720" w:right="7068" w:firstLine="0"/>
        <w:jc w:val="both"/>
      </w:pPr>
      <w:r>
        <w:rPr>
          <w:rFonts w:ascii="Arial" w:eastAsia="Arial" w:hAnsi="Arial" w:cs="Arial"/>
          <w:color w:val="000000"/>
          <w:spacing w:val="0"/>
          <w:sz w:val="22"/>
          <w:shd w:val="clear" w:color="auto" w:fill="FFFFFF"/>
        </w:rPr>
        <w:t xml:space="preserve">Our hypothesis is as follow :-  </w:t>
      </w:r>
    </w:p>
    <w:p>
      <w:pPr>
        <w:spacing w:before="373" w:after="0"/>
        <w:ind w:left="2295" w:right="1405" w:firstLine="0"/>
        <w:jc w:val="both"/>
      </w:pPr>
      <w:hyperlink r:id="rId4" w:anchor="0" w:tgtFrame="_blank" w:history="1">
        <w:r>
          <w:pict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i1025" type="#_x0000_t75" style="width:351pt;height:21pt">
              <v:imagedata r:id="rId5" o:title=""/>
              <w10:anchorlock/>
            </v:shape>
          </w:pict>
        </w:r>
      </w:hyperlink>
    </w:p>
    <w:p>
      <w:pPr>
        <w:spacing w:before="165" w:after="0"/>
        <w:ind w:left="2235" w:right="1390" w:firstLine="0"/>
        <w:jc w:val="both"/>
      </w:pPr>
      <w:r>
        <w:pict>
          <v:shape id="_x0000_i1026" type="#_x0000_t75" style="width:354.75pt;height:22.5pt">
            <v:imagedata r:id="rId6" o:title=""/>
            <w10:anchorlock/>
          </v:shape>
        </w:pict>
      </w:r>
    </w:p>
    <w:p>
      <w:pPr>
        <w:spacing w:before="542" w:after="0" w:line="300" w:lineRule="exact"/>
        <w:ind w:left="720" w:right="248" w:firstLine="0"/>
        <w:jc w:val="both"/>
      </w:pPr>
      <w:r>
        <w:rPr>
          <w:rFonts w:ascii="Arial" w:eastAsia="Arial" w:hAnsi="Arial" w:cs="Arial"/>
          <w:color w:val="000000"/>
          <w:spacing w:val="0"/>
          <w:sz w:val="22"/>
          <w:shd w:val="clear" w:color="auto" w:fill="FFFFFF"/>
        </w:rPr>
        <w:t xml:space="preserve">Under assumption that null hypothesis is true </w:t>
      </w:r>
      <w:r>
        <w:rPr>
          <w:rFonts w:ascii="Arial" w:eastAsia="Arial" w:hAnsi="Arial" w:cs="Arial"/>
          <w:color w:val="000000"/>
          <w:spacing w:val="-2147483648"/>
          <w:sz w:val="22"/>
          <w:shd w:val="clear" w:color="auto" w:fill="FFFFFF"/>
        </w:rPr>
        <w:t>,</w:t>
      </w:r>
      <w:r>
        <w:rPr>
          <w:rFonts w:ascii="Arial" w:eastAsia="Arial" w:hAnsi="Arial" w:cs="Arial"/>
          <w:color w:val="000000"/>
          <w:spacing w:val="0"/>
          <w:sz w:val="22"/>
          <w:shd w:val="clear" w:color="auto" w:fill="FFFFFF"/>
        </w:rPr>
        <w:t xml:space="preserve"> the position of the observed difference under the null distribution is illustrated in Figure </w:t>
      </w:r>
      <w:r>
        <w:rPr>
          <w:rFonts w:ascii="Arial" w:eastAsia="Arial" w:hAnsi="Arial" w:cs="Arial"/>
          <w:color w:val="000000"/>
          <w:spacing w:val="-2147483648"/>
          <w:sz w:val="22"/>
          <w:shd w:val="clear" w:color="auto" w:fill="FFFFFF"/>
        </w:rPr>
        <w:t>1</w:t>
      </w:r>
      <w:r>
        <w:rPr>
          <w:rFonts w:ascii="Arial" w:eastAsia="Arial" w:hAnsi="Arial" w:cs="Arial"/>
          <w:color w:val="000000"/>
          <w:spacing w:val="0"/>
          <w:sz w:val="22"/>
          <w:shd w:val="clear" w:color="auto" w:fill="FFFFFF"/>
        </w:rPr>
        <w:t xml:space="preserve"> </w:t>
      </w:r>
    </w:p>
    <w:p>
      <w:pPr>
        <w:spacing w:before="0" w:after="0" w:line="300" w:lineRule="exact"/>
        <w:ind w:left="720" w:right="-26" w:firstLine="0"/>
        <w:jc w:val="both"/>
      </w:pPr>
      <w:r>
        <w:rPr>
          <w:rFonts w:ascii="Arial" w:eastAsia="Arial" w:hAnsi="Arial" w:cs="Arial"/>
          <w:color w:val="000000"/>
          <w:spacing w:val="0"/>
          <w:sz w:val="22"/>
          <w:shd w:val="clear" w:color="auto" w:fill="FFFFFF"/>
        </w:rPr>
        <w:t xml:space="preserve">With </w:t>
      </w:r>
      <w:r>
        <w:rPr>
          <w:rFonts w:ascii="Arial" w:eastAsia="Arial" w:hAnsi="Arial" w:cs="Arial"/>
          <w:color w:val="000000"/>
          <w:spacing w:val="-2147483648"/>
          <w:sz w:val="22"/>
          <w:shd w:val="clear" w:color="auto" w:fill="FFFFFF"/>
        </w:rPr>
        <w:t>a</w:t>
      </w:r>
      <w:r>
        <w:rPr>
          <w:rFonts w:ascii="Arial" w:eastAsia="Arial" w:hAnsi="Arial" w:cs="Arial"/>
          <w:color w:val="000000"/>
          <w:spacing w:val="0"/>
          <w:sz w:val="22"/>
          <w:shd w:val="clear" w:color="auto" w:fill="FFFFFF"/>
        </w:rPr>
        <w:t xml:space="preserve"> corresponding </w:t>
      </w:r>
      <w:r>
        <w:rPr>
          <w:rFonts w:ascii="Arial" w:eastAsia="Arial" w:hAnsi="Arial" w:cs="Arial"/>
          <w:b/>
          <w:color w:val="000000"/>
          <w:spacing w:val="0"/>
          <w:sz w:val="22"/>
          <w:shd w:val="clear" w:color="auto" w:fill="FFFFFF"/>
        </w:rPr>
        <w:t xml:space="preserve">P-value </w:t>
      </w:r>
      <w:r>
        <w:rPr>
          <w:rFonts w:ascii="Arial" w:eastAsia="Arial" w:hAnsi="Arial" w:cs="Arial"/>
          <w:b/>
          <w:color w:val="000000"/>
          <w:spacing w:val="-2147483648"/>
          <w:sz w:val="22"/>
          <w:shd w:val="clear" w:color="auto" w:fill="FFFFFF"/>
        </w:rPr>
        <w:t>=</w:t>
      </w:r>
      <w:r>
        <w:rPr>
          <w:rFonts w:ascii="Arial" w:eastAsia="Arial" w:hAnsi="Arial" w:cs="Arial"/>
          <w:b/>
          <w:color w:val="000000"/>
          <w:spacing w:val="0"/>
          <w:sz w:val="22"/>
          <w:shd w:val="clear" w:color="auto" w:fill="FFFFFF"/>
        </w:rPr>
        <w:t xml:space="preserve"> </w:t>
      </w:r>
      <w:r>
        <w:rPr>
          <w:rFonts w:ascii="Arial" w:eastAsia="Arial" w:hAnsi="Arial" w:cs="Arial"/>
          <w:color w:val="000000"/>
          <w:spacing w:val="0"/>
          <w:sz w:val="22"/>
          <w:shd w:val="clear" w:color="auto" w:fill="FFFFFF"/>
        </w:rPr>
        <w:t xml:space="preserve"> </w:t>
      </w:r>
      <w:r>
        <w:rPr>
          <w:rFonts w:ascii="Arial" w:eastAsia="Arial" w:hAnsi="Arial" w:cs="Arial"/>
          <w:b/>
          <w:color w:val="000000"/>
          <w:spacing w:val="0"/>
          <w:sz w:val="22"/>
          <w:shd w:val="clear" w:color="auto" w:fill="FFFFFF"/>
        </w:rPr>
        <w:t>0</w:t>
      </w:r>
      <w:r>
        <w:rPr>
          <w:rFonts w:ascii="Arial" w:eastAsia="Arial" w:hAnsi="Arial" w:cs="Arial"/>
          <w:color w:val="000000"/>
          <w:spacing w:val="0"/>
          <w:sz w:val="22"/>
          <w:shd w:val="clear" w:color="auto" w:fill="FFFFFF"/>
        </w:rPr>
        <w:t xml:space="preserve">, which means that we reject the null, and dogs with either names or stages have higher rates than those without both.  </w:t>
      </w:r>
    </w:p>
    <w:p>
      <w:pPr>
        <w:spacing w:before="448" w:after="0"/>
        <w:ind w:left="2445" w:right="2560" w:firstLine="0"/>
        <w:jc w:val="both"/>
      </w:pPr>
      <w:r>
        <w:pict>
          <v:shape id="_x0000_i1027" type="#_x0000_t75" style="width:285.75pt;height:186pt">
            <v:imagedata r:id="rId7" o:title=""/>
            <w10:anchorlock/>
          </v:shape>
        </w:pict>
      </w:r>
    </w:p>
    <w:p>
      <w:pPr>
        <w:spacing w:before="86" w:after="0"/>
        <w:ind w:left="0" w:right="4966" w:firstLine="0"/>
        <w:jc w:val="both"/>
      </w:pPr>
      <w:r>
        <w:rPr>
          <w:rFonts w:ascii="Arial" w:eastAsia="Arial" w:hAnsi="Arial" w:cs="Arial"/>
          <w:color w:val="000000"/>
          <w:spacing w:val="0"/>
          <w:sz w:val="22"/>
          <w:shd w:val="clear" w:color="auto" w:fill="FFFFFF"/>
        </w:rPr>
        <w:t xml:space="preserve">                                                                                Figure </w:t>
      </w:r>
      <w:r>
        <w:rPr>
          <w:rFonts w:ascii="Arial" w:eastAsia="Arial" w:hAnsi="Arial" w:cs="Arial"/>
          <w:color w:val="000000"/>
          <w:spacing w:val="-2147483648"/>
          <w:sz w:val="22"/>
          <w:shd w:val="clear" w:color="auto" w:fill="FFFFFF"/>
        </w:rPr>
        <w:t>1</w:t>
      </w:r>
      <w:r>
        <w:rPr>
          <w:rFonts w:ascii="Arial" w:eastAsia="Arial" w:hAnsi="Arial" w:cs="Arial"/>
          <w:color w:val="000000"/>
          <w:spacing w:val="0"/>
          <w:sz w:val="22"/>
          <w:shd w:val="clear" w:color="auto" w:fill="FFFFFF"/>
        </w:rPr>
        <w:t xml:space="preserve"> </w:t>
      </w:r>
    </w:p>
    <w:p>
      <w:pPr>
        <w:numPr>
          <w:ilvl w:val="0"/>
          <w:numId w:val="2"/>
        </w:numPr>
        <w:spacing w:before="1164" w:after="0"/>
        <w:ind w:right="4299"/>
        <w:jc w:val="both"/>
      </w:pPr>
      <w:r>
        <w:rPr>
          <w:rFonts w:ascii="Arial" w:eastAsia="Arial" w:hAnsi="Arial" w:cs="Arial"/>
          <w:color w:val="000000"/>
          <w:spacing w:val="0"/>
          <w:sz w:val="31"/>
          <w:u w:val="single"/>
          <w:shd w:val="clear" w:color="auto" w:fill="FFFFFF"/>
        </w:rPr>
        <w:t xml:space="preserve">Are there any common names for dogs </w:t>
      </w:r>
      <w:r>
        <w:rPr>
          <w:rFonts w:ascii="Arial" w:eastAsia="Arial" w:hAnsi="Arial" w:cs="Arial"/>
          <w:color w:val="000000"/>
          <w:spacing w:val="-2147483648"/>
          <w:sz w:val="31"/>
          <w:u w:val="single"/>
          <w:shd w:val="clear" w:color="auto" w:fill="FFFFFF"/>
        </w:rPr>
        <w:t>?</w:t>
      </w:r>
      <w:r>
        <w:rPr>
          <w:rFonts w:ascii="Arial" w:eastAsia="Arial" w:hAnsi="Arial" w:cs="Arial"/>
          <w:color w:val="000000"/>
          <w:spacing w:val="0"/>
          <w:sz w:val="31"/>
          <w:shd w:val="clear" w:color="auto" w:fill="FFFFFF"/>
        </w:rPr>
        <w:t xml:space="preserve"> </w:t>
      </w:r>
    </w:p>
    <w:p>
      <w:pPr>
        <w:spacing w:before="305" w:after="0"/>
        <w:ind w:left="720" w:right="3292" w:firstLine="0"/>
        <w:jc w:val="both"/>
      </w:pPr>
      <w:r>
        <w:rPr>
          <w:rFonts w:ascii="Arial" w:eastAsia="Arial" w:hAnsi="Arial" w:cs="Arial"/>
          <w:color w:val="000000"/>
          <w:spacing w:val="0"/>
          <w:sz w:val="22"/>
          <w:shd w:val="clear" w:color="auto" w:fill="FFFFFF"/>
        </w:rPr>
        <w:t xml:space="preserve">As we see in Figure 2:- The most common name for dogs is charlie.  </w:t>
      </w:r>
    </w:p>
    <w:p>
      <w:pPr>
        <w:spacing w:before="73" w:after="0"/>
        <w:ind w:left="750" w:right="790" w:firstLine="0"/>
        <w:jc w:val="both"/>
      </w:pPr>
      <w:r>
        <w:pict>
          <v:shape id="_x0000_i1028" type="#_x0000_t75" style="width:459pt;height:275.25pt">
            <v:imagedata r:id="rId8" o:title=""/>
            <w10:anchorlock/>
          </v:shape>
        </w:pict>
      </w:r>
    </w:p>
    <w:p>
      <w:pPr>
        <w:spacing w:before="47" w:after="0" w:line="300" w:lineRule="exact"/>
        <w:ind w:left="720" w:right="-82" w:firstLine="0"/>
        <w:jc w:val="both"/>
      </w:pPr>
      <w:r>
        <w:rPr>
          <w:rFonts w:ascii="Arial" w:eastAsia="Arial" w:hAnsi="Arial" w:cs="Arial"/>
          <w:color w:val="000000"/>
          <w:spacing w:val="0"/>
          <w:sz w:val="22"/>
          <w:shd w:val="clear" w:color="auto" w:fill="FFFFFF"/>
        </w:rPr>
        <w:t xml:space="preserve">And here’s </w:t>
      </w:r>
      <w:r>
        <w:rPr>
          <w:rFonts w:ascii="Arial" w:eastAsia="Arial" w:hAnsi="Arial" w:cs="Arial"/>
          <w:color w:val="000000"/>
          <w:spacing w:val="-2147483648"/>
          <w:sz w:val="22"/>
          <w:shd w:val="clear" w:color="auto" w:fill="FFFFFF"/>
        </w:rPr>
        <w:t>a</w:t>
      </w:r>
      <w:r>
        <w:rPr>
          <w:rFonts w:ascii="Arial" w:eastAsia="Arial" w:hAnsi="Arial" w:cs="Arial"/>
          <w:color w:val="000000"/>
          <w:spacing w:val="0"/>
          <w:sz w:val="22"/>
          <w:shd w:val="clear" w:color="auto" w:fill="FFFFFF"/>
        </w:rPr>
        <w:t xml:space="preserve"> photo with the highest ranked good boy Charlie </w:t>
      </w:r>
      <w:r>
        <w:rPr>
          <w:rFonts w:ascii="Arial" w:eastAsia="Arial" w:hAnsi="Arial" w:cs="Arial"/>
          <w:color w:val="000000"/>
          <w:spacing w:val="-2147483648"/>
          <w:sz w:val="22"/>
          <w:shd w:val="clear" w:color="auto" w:fill="FFFFFF"/>
        </w:rPr>
        <w:t>(</w:t>
      </w:r>
      <w:r>
        <w:rPr>
          <w:rFonts w:ascii="Arial" w:eastAsia="Arial" w:hAnsi="Arial" w:cs="Arial"/>
          <w:color w:val="000000"/>
          <w:spacing w:val="0"/>
          <w:sz w:val="22"/>
          <w:shd w:val="clear" w:color="auto" w:fill="FFFFFF"/>
        </w:rPr>
        <w:t xml:space="preserve"> with respect to Rate, Favorite Count and Retweets Count)  </w:t>
      </w:r>
    </w:p>
    <w:p>
      <w:pPr>
        <w:spacing w:before="328" w:after="0"/>
        <w:ind w:left="3045" w:right="3220" w:firstLine="0"/>
        <w:jc w:val="both"/>
      </w:pPr>
      <w:r>
        <w:pict>
          <v:shape id="_x0000_i1029" type="#_x0000_t75" style="width:222.75pt;height:222.75pt">
            <v:imagedata r:id="rId9" o:title=""/>
            <w10:anchorlock/>
          </v:shape>
        </w:pict>
      </w:r>
    </w:p>
    <w:p>
      <w:pPr>
        <w:numPr>
          <w:ilvl w:val="0"/>
          <w:numId w:val="3"/>
        </w:numPr>
        <w:spacing w:before="1164" w:after="0"/>
        <w:ind w:right="2440"/>
        <w:jc w:val="both"/>
      </w:pPr>
      <w:r>
        <w:rPr>
          <w:rFonts w:ascii="Arial" w:eastAsia="Arial" w:hAnsi="Arial" w:cs="Arial"/>
          <w:color w:val="000000"/>
          <w:spacing w:val="0"/>
          <w:sz w:val="31"/>
          <w:u w:val="single"/>
          <w:shd w:val="clear" w:color="auto" w:fill="FFFFFF"/>
        </w:rPr>
        <w:t>What are the most common words WeRateDogs say?</w:t>
      </w:r>
      <w:r>
        <w:rPr>
          <w:rFonts w:ascii="Arial" w:eastAsia="Arial" w:hAnsi="Arial" w:cs="Arial"/>
          <w:color w:val="000000"/>
          <w:spacing w:val="0"/>
          <w:sz w:val="31"/>
          <w:shd w:val="clear" w:color="auto" w:fill="FFFFFF"/>
        </w:rPr>
        <w:t xml:space="preserve"> </w:t>
      </w:r>
    </w:p>
    <w:p>
      <w:pPr>
        <w:spacing w:before="1044" w:after="0"/>
        <w:ind w:left="390" w:right="70" w:firstLine="0"/>
        <w:jc w:val="both"/>
      </w:pPr>
      <w:r>
        <w:pict>
          <v:shape id="_x0000_i1030" type="#_x0000_t75" style="width:513pt;height:263.25pt">
            <v:imagedata r:id="rId10" o:title=""/>
            <w10:anchorlock/>
          </v:shape>
        </w:pict>
      </w:r>
    </w:p>
    <w:p>
      <w:pPr>
        <w:spacing w:before="242" w:after="0" w:line="300" w:lineRule="exact"/>
        <w:ind w:left="540" w:right="221" w:firstLine="0"/>
        <w:jc w:val="both"/>
      </w:pPr>
      <w:r>
        <w:rPr>
          <w:rFonts w:ascii="Arial" w:eastAsia="Arial" w:hAnsi="Arial" w:cs="Arial"/>
          <w:color w:val="000000"/>
          <w:spacing w:val="0"/>
          <w:sz w:val="22"/>
          <w:shd w:val="clear" w:color="auto" w:fill="FFFFFF"/>
        </w:rPr>
        <w:t xml:space="preserve">As we can see in the above Figure </w:t>
      </w:r>
      <w:r>
        <w:rPr>
          <w:rFonts w:ascii="Arial" w:eastAsia="Arial" w:hAnsi="Arial" w:cs="Arial"/>
          <w:color w:val="000000"/>
          <w:spacing w:val="-2147483648"/>
          <w:sz w:val="22"/>
          <w:shd w:val="clear" w:color="auto" w:fill="FFFFFF"/>
        </w:rPr>
        <w:t>,</w:t>
      </w:r>
      <w:r>
        <w:rPr>
          <w:rFonts w:ascii="Arial" w:eastAsia="Arial" w:hAnsi="Arial" w:cs="Arial"/>
          <w:color w:val="000000"/>
          <w:spacing w:val="0"/>
          <w:sz w:val="22"/>
          <w:shd w:val="clear" w:color="auto" w:fill="FFFFFF"/>
        </w:rPr>
        <w:t xml:space="preserve"> the most common words said by WeRateDogs </w:t>
      </w:r>
      <w:r>
        <w:rPr>
          <w:rFonts w:ascii="Arial" w:eastAsia="Arial" w:hAnsi="Arial" w:cs="Arial"/>
          <w:color w:val="000000"/>
          <w:spacing w:val="-2147483648"/>
          <w:sz w:val="22"/>
          <w:shd w:val="clear" w:color="auto" w:fill="FFFFFF"/>
        </w:rPr>
        <w:t>,</w:t>
      </w:r>
      <w:r>
        <w:rPr>
          <w:rFonts w:ascii="Arial" w:eastAsia="Arial" w:hAnsi="Arial" w:cs="Arial"/>
          <w:color w:val="000000"/>
          <w:spacing w:val="0"/>
          <w:sz w:val="22"/>
          <w:shd w:val="clear" w:color="auto" w:fill="FFFFFF"/>
        </w:rPr>
        <w:t xml:space="preserve"> We can say  that they curse </w:t>
      </w:r>
      <w:r>
        <w:rPr>
          <w:rFonts w:ascii="Arial" w:eastAsia="Arial" w:hAnsi="Arial" w:cs="Arial"/>
          <w:color w:val="000000"/>
          <w:spacing w:val="-2147483648"/>
          <w:sz w:val="22"/>
          <w:shd w:val="clear" w:color="auto" w:fill="FFFFFF"/>
        </w:rPr>
        <w:t>a</w:t>
      </w:r>
      <w:r>
        <w:rPr>
          <w:rFonts w:ascii="Arial" w:eastAsia="Arial" w:hAnsi="Arial" w:cs="Arial"/>
          <w:color w:val="000000"/>
          <w:spacing w:val="0"/>
          <w:sz w:val="22"/>
          <w:shd w:val="clear" w:color="auto" w:fill="FFFFFF"/>
        </w:rPr>
        <w:t xml:space="preserve"> lot </w:t>
      </w:r>
      <w:r>
        <w:rPr>
          <w:rFonts w:ascii="Arial" w:eastAsia="Arial" w:hAnsi="Arial" w:cs="Arial"/>
          <w:color w:val="000000"/>
          <w:spacing w:val="-2147483648"/>
          <w:sz w:val="22"/>
          <w:shd w:val="clear" w:color="auto" w:fill="FFFFFF"/>
        </w:rPr>
        <w:t>.</w:t>
      </w:r>
      <w:r>
        <w:rPr>
          <w:rFonts w:ascii="Arial" w:eastAsia="Arial" w:hAnsi="Arial" w:cs="Arial"/>
          <w:color w:val="000000"/>
          <w:spacing w:val="0"/>
          <w:sz w:val="22"/>
          <w:shd w:val="clear" w:color="auto" w:fill="FFFFFF"/>
        </w:rPr>
        <w:t xml:space="preserve"> </w:t>
      </w:r>
      <w:r>
        <w:rPr>
          <w:rFonts w:ascii="Arial" w:eastAsia="Arial" w:hAnsi="Arial" w:cs="Arial"/>
          <w:color w:val="000000"/>
          <w:spacing w:val="122"/>
          <w:sz w:val="22"/>
          <w:shd w:val="clear" w:color="auto" w:fill="FFFFFF"/>
        </w:rPr>
        <w:t xml:space="preserve"> </w:t>
      </w:r>
    </w:p>
    <w:p>
      <w:pPr>
        <w:numPr>
          <w:ilvl w:val="0"/>
          <w:numId w:val="4"/>
        </w:numPr>
        <w:spacing w:before="564" w:after="0"/>
        <w:ind w:right="1888"/>
        <w:jc w:val="both"/>
      </w:pPr>
      <w:r>
        <w:rPr>
          <w:rFonts w:ascii="Arial" w:eastAsia="Arial" w:hAnsi="Arial" w:cs="Arial"/>
          <w:color w:val="000000"/>
          <w:spacing w:val="0"/>
          <w:sz w:val="2"/>
          <w:shd w:val="clear" w:color="auto" w:fill="FFFFFF"/>
        </w:rPr>
        <w:br w:type="page"/>
      </w:r>
      <w:r>
        <w:rPr>
          <w:rFonts w:ascii="Arial" w:eastAsia="Arial" w:hAnsi="Arial" w:cs="Arial"/>
          <w:color w:val="000000"/>
          <w:spacing w:val="0"/>
          <w:sz w:val="31"/>
          <w:u w:val="single"/>
          <w:shd w:val="clear" w:color="auto" w:fill="FFFFFF"/>
        </w:rPr>
        <w:t>Does Posting Time have anything to do with higher rates?</w:t>
      </w:r>
      <w:r>
        <w:rPr>
          <w:rFonts w:ascii="Arial" w:eastAsia="Arial" w:hAnsi="Arial" w:cs="Arial"/>
          <w:color w:val="000000"/>
          <w:spacing w:val="0"/>
          <w:sz w:val="31"/>
          <w:shd w:val="clear" w:color="auto" w:fill="FFFFFF"/>
        </w:rPr>
        <w:t xml:space="preserve"> </w:t>
      </w:r>
      <w:r>
        <w:pict>
          <v:shape id="_x0000_s1031" type="#_x0000_t75" style="width:583.5pt;height:273.75pt;margin-top:72.25pt;margin-left:30.75pt;mso-position-horizontal-relative:page;position:absolute;z-index:-251658240">
            <v:imagedata r:id="rId11" o:title=""/>
            <w10:anchorlock/>
          </v:shape>
        </w:pict>
      </w:r>
    </w:p>
    <w:p>
      <w:pPr>
        <w:spacing w:before="6215" w:after="0"/>
        <w:ind w:left="630" w:right="712" w:firstLine="0"/>
        <w:jc w:val="both"/>
      </w:pPr>
      <w:r>
        <w:rPr>
          <w:rFonts w:ascii="Arial" w:eastAsia="Arial" w:hAnsi="Arial" w:cs="Arial"/>
          <w:color w:val="000000"/>
          <w:spacing w:val="0"/>
          <w:sz w:val="22"/>
          <w:shd w:val="clear" w:color="auto" w:fill="FFFFFF"/>
        </w:rPr>
        <w:t xml:space="preserve">(Rate on y-axis, Hour of posting on x-axis, Favorite Count </w:t>
      </w:r>
      <w:r>
        <w:rPr>
          <w:rFonts w:ascii="Arial" w:eastAsia="Arial" w:hAnsi="Arial" w:cs="Arial"/>
          <w:color w:val="000000"/>
          <w:spacing w:val="-2147483648"/>
          <w:sz w:val="22"/>
          <w:shd w:val="clear" w:color="auto" w:fill="FFFFFF"/>
        </w:rPr>
        <w:t>+</w:t>
      </w:r>
      <w:r>
        <w:rPr>
          <w:rFonts w:ascii="Arial" w:eastAsia="Arial" w:hAnsi="Arial" w:cs="Arial"/>
          <w:color w:val="000000"/>
          <w:spacing w:val="0"/>
          <w:sz w:val="22"/>
          <w:shd w:val="clear" w:color="auto" w:fill="FFFFFF"/>
        </w:rPr>
        <w:t xml:space="preserve"> Retweet counts is the size of point)  </w:t>
      </w:r>
    </w:p>
    <w:p>
      <w:pPr>
        <w:spacing w:before="354" w:after="0"/>
        <w:ind w:left="630" w:right="5813" w:firstLine="0"/>
        <w:jc w:val="both"/>
      </w:pPr>
      <w:r>
        <w:rPr>
          <w:rFonts w:ascii="Arial" w:eastAsia="Arial" w:hAnsi="Arial" w:cs="Arial"/>
          <w:color w:val="000000"/>
          <w:spacing w:val="0"/>
          <w:sz w:val="22"/>
          <w:shd w:val="clear" w:color="auto" w:fill="FFFFFF"/>
        </w:rPr>
        <w:t xml:space="preserve">We can see from the above plot two things  </w:t>
      </w:r>
    </w:p>
    <w:p>
      <w:pPr>
        <w:numPr>
          <w:ilvl w:val="0"/>
          <w:numId w:val="5"/>
        </w:numPr>
        <w:spacing w:before="54" w:after="0"/>
        <w:ind w:right="5361"/>
        <w:jc w:val="both"/>
      </w:pPr>
      <w:r>
        <w:rPr>
          <w:rFonts w:ascii="Arial" w:eastAsia="Arial" w:hAnsi="Arial" w:cs="Arial"/>
          <w:color w:val="000000"/>
          <w:spacing w:val="0"/>
          <w:sz w:val="22"/>
          <w:shd w:val="clear" w:color="auto" w:fill="FFFFFF"/>
        </w:rPr>
        <w:t xml:space="preserve">There is no activity between </w:t>
      </w:r>
      <w:r>
        <w:rPr>
          <w:rFonts w:ascii="Arial" w:eastAsia="Arial" w:hAnsi="Arial" w:cs="Arial"/>
          <w:color w:val="000000"/>
          <w:spacing w:val="-2147483648"/>
          <w:sz w:val="22"/>
          <w:shd w:val="clear" w:color="auto" w:fill="FFFFFF"/>
        </w:rPr>
        <w:t>6</w:t>
      </w:r>
      <w:r>
        <w:rPr>
          <w:rFonts w:ascii="Arial" w:eastAsia="Arial" w:hAnsi="Arial" w:cs="Arial"/>
          <w:color w:val="000000"/>
          <w:spacing w:val="0"/>
          <w:sz w:val="22"/>
          <w:shd w:val="clear" w:color="auto" w:fill="FFFFFF"/>
        </w:rPr>
        <w:t xml:space="preserve"> AM and 12PM  </w:t>
      </w:r>
    </w:p>
    <w:p>
      <w:pPr>
        <w:numPr>
          <w:ilvl w:val="0"/>
          <w:numId w:val="5"/>
        </w:numPr>
        <w:spacing w:before="54" w:after="0" w:line="300" w:lineRule="exact"/>
        <w:ind w:right="3784"/>
        <w:jc w:val="both"/>
      </w:pPr>
      <w:r>
        <w:rPr>
          <w:rFonts w:ascii="Arial" w:eastAsia="Arial" w:hAnsi="Arial" w:cs="Arial"/>
          <w:color w:val="000000"/>
          <w:spacing w:val="0"/>
          <w:sz w:val="22"/>
          <w:shd w:val="clear" w:color="auto" w:fill="FFFFFF"/>
        </w:rPr>
        <w:t xml:space="preserve">Tweets including higher rates is retweeted and favorited more </w:t>
      </w:r>
    </w:p>
    <w:p>
      <w:pPr>
        <w:numPr>
          <w:ilvl w:val="0"/>
          <w:numId w:val="6"/>
        </w:numPr>
        <w:spacing w:before="564" w:after="0"/>
        <w:ind w:right="2507"/>
        <w:jc w:val="both"/>
      </w:pPr>
      <w:r>
        <w:rPr>
          <w:rFonts w:ascii="Arial" w:eastAsia="Arial" w:hAnsi="Arial" w:cs="Arial"/>
          <w:color w:val="000000"/>
          <w:spacing w:val="0"/>
          <w:sz w:val="2"/>
          <w:shd w:val="clear" w:color="auto" w:fill="FFFFFF"/>
        </w:rPr>
        <w:br w:type="page"/>
      </w:r>
      <w:r>
        <w:rPr>
          <w:rFonts w:ascii="Arial" w:eastAsia="Arial" w:hAnsi="Arial" w:cs="Arial"/>
          <w:color w:val="000000"/>
          <w:spacing w:val="0"/>
          <w:sz w:val="31"/>
          <w:u w:val="single"/>
          <w:shd w:val="clear" w:color="auto" w:fill="FFFFFF"/>
        </w:rPr>
        <w:t>Does any dog stage have more rates than the others?</w:t>
      </w:r>
    </w:p>
    <w:p>
      <w:pPr>
        <w:spacing w:before="324" w:after="0"/>
        <w:ind w:left="840" w:right="670" w:firstLine="0"/>
        <w:jc w:val="both"/>
      </w:pPr>
      <w:r>
        <w:pict>
          <v:shape id="_x0000_i1032" type="#_x0000_t75" style="width:460.5pt;height:258.75pt">
            <v:imagedata r:id="rId12" o:title=""/>
            <w10:anchorlock/>
          </v:shape>
        </w:pict>
      </w:r>
    </w:p>
    <w:p>
      <w:pPr>
        <w:spacing w:before="200" w:after="0"/>
        <w:ind w:left="1620" w:right="1221" w:firstLine="0"/>
        <w:jc w:val="both"/>
      </w:pPr>
      <w:r>
        <w:rPr>
          <w:rFonts w:ascii="Arial" w:eastAsia="Arial" w:hAnsi="Arial" w:cs="Arial"/>
          <w:color w:val="000000"/>
          <w:spacing w:val="0"/>
          <w:sz w:val="21"/>
          <w:shd w:val="clear" w:color="auto" w:fill="FFFFFF"/>
        </w:rPr>
        <w:t xml:space="preserve">We can see from the above plots that puppos are rated slightly more than the others </w:t>
      </w:r>
    </w:p>
    <w:p>
      <w:pPr>
        <w:numPr>
          <w:ilvl w:val="0"/>
          <w:numId w:val="7"/>
        </w:numPr>
        <w:spacing w:before="564" w:after="0"/>
        <w:ind w:right="4454"/>
        <w:jc w:val="both"/>
      </w:pPr>
      <w:r>
        <w:rPr>
          <w:rFonts w:ascii="Arial" w:eastAsia="Arial" w:hAnsi="Arial" w:cs="Arial"/>
          <w:color w:val="000000"/>
          <w:spacing w:val="0"/>
          <w:sz w:val="2"/>
          <w:shd w:val="clear" w:color="auto" w:fill="FFFFFF"/>
        </w:rPr>
        <w:br w:type="page"/>
      </w:r>
      <w:r>
        <w:rPr>
          <w:rFonts w:ascii="Arial" w:eastAsia="Arial" w:hAnsi="Arial" w:cs="Arial"/>
          <w:color w:val="000000"/>
          <w:spacing w:val="0"/>
          <w:sz w:val="31"/>
          <w:u w:val="single"/>
          <w:shd w:val="clear" w:color="auto" w:fill="FFFFFF"/>
        </w:rPr>
        <w:t xml:space="preserve">TOP </w:t>
      </w:r>
      <w:r>
        <w:rPr>
          <w:rFonts w:ascii="Arial" w:eastAsia="Arial" w:hAnsi="Arial" w:cs="Arial"/>
          <w:color w:val="000000"/>
          <w:spacing w:val="-2147483648"/>
          <w:sz w:val="31"/>
          <w:u w:val="single"/>
          <w:shd w:val="clear" w:color="auto" w:fill="FFFFFF"/>
        </w:rPr>
        <w:t>5</w:t>
      </w:r>
      <w:r>
        <w:rPr>
          <w:rFonts w:ascii="Arial" w:eastAsia="Arial" w:hAnsi="Arial" w:cs="Arial"/>
          <w:color w:val="000000"/>
          <w:spacing w:val="0"/>
          <w:sz w:val="31"/>
          <w:u w:val="single"/>
          <w:shd w:val="clear" w:color="auto" w:fill="FFFFFF"/>
        </w:rPr>
        <w:t xml:space="preserve"> retweeted and favorited tweets?</w:t>
      </w:r>
      <w:r>
        <w:rPr>
          <w:rFonts w:ascii="Arial" w:eastAsia="Arial" w:hAnsi="Arial" w:cs="Arial"/>
          <w:color w:val="000000"/>
          <w:spacing w:val="0"/>
          <w:sz w:val="31"/>
          <w:shd w:val="clear" w:color="auto" w:fill="FFFFFF"/>
        </w:rPr>
        <w:t xml:space="preserve"> </w:t>
      </w:r>
    </w:p>
    <w:p>
      <w:pPr>
        <w:spacing w:before="2124" w:after="0"/>
        <w:ind w:left="30" w:right="-200" w:firstLine="0"/>
        <w:jc w:val="both"/>
      </w:pPr>
      <w:r>
        <w:pict>
          <v:shape id="_x0000_i1033" type="#_x0000_t75" style="width:544.5pt;height:266.25pt">
            <v:imagedata r:id="rId13" o:title=""/>
            <w10:anchorlock/>
          </v:shape>
        </w:pict>
      </w:r>
    </w:p>
    <w:sectPr>
      <w:pgSz w:w="12240" w:h="15840"/>
      <w:pgMar w:top="1120" w:right="600" w:bottom="1033" w:left="720" w:header="720" w:footer="720"/>
      <w:cols w:space="720"/>
      <w:titlePg w:val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/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00001"/>
    <w:multiLevelType w:val="multilevel"/>
    <w:tmpl w:val="00000001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Arial" w:eastAsia="Arial" w:hAnsi="Arial" w:cs="Arial"/>
        <w:sz w:val="31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1">
    <w:nsid w:val="00000002"/>
    <w:multiLevelType w:val="multilevel"/>
    <w:tmpl w:val="0000000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Arial" w:eastAsia="Arial" w:hAnsi="Arial" w:cs="Arial"/>
        <w:sz w:val="31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2">
    <w:nsid w:val="00000003"/>
    <w:multiLevelType w:val="multilevel"/>
    <w:tmpl w:val="00000003"/>
    <w:lvl w:ilvl="0">
      <w:start w:val="3"/>
      <w:numFmt w:val="decimal"/>
      <w:lvlText w:val="%1."/>
      <w:lvlJc w:val="left"/>
      <w:pPr>
        <w:tabs>
          <w:tab w:val="num" w:pos="806"/>
        </w:tabs>
        <w:ind w:left="806" w:hanging="446"/>
      </w:pPr>
      <w:rPr>
        <w:rFonts w:ascii="Arial" w:eastAsia="Arial" w:hAnsi="Arial" w:cs="Arial"/>
        <w:sz w:val="31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3">
    <w:nsid w:val="00000004"/>
    <w:multiLevelType w:val="multilevel"/>
    <w:tmpl w:val="00000004"/>
    <w:lvl w:ilvl="0">
      <w:start w:val="4"/>
      <w:numFmt w:val="decimal"/>
      <w:lvlText w:val="%1."/>
      <w:lvlJc w:val="left"/>
      <w:pPr>
        <w:tabs>
          <w:tab w:val="num" w:pos="806"/>
        </w:tabs>
        <w:ind w:left="806" w:hanging="446"/>
      </w:pPr>
      <w:rPr>
        <w:rFonts w:ascii="Arial" w:eastAsia="Arial" w:hAnsi="Arial" w:cs="Arial"/>
        <w:sz w:val="31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4">
    <w:nsid w:val="00000005"/>
    <w:multiLevelType w:val="multilevel"/>
    <w:tmpl w:val="00000005"/>
    <w:lvl w:ilvl="0">
      <w:start w:val="1"/>
      <w:numFmt w:val="decimal"/>
      <w:lvlText w:val="%1."/>
      <w:lvlJc w:val="left"/>
      <w:pPr>
        <w:tabs>
          <w:tab w:val="num" w:pos="874"/>
        </w:tabs>
        <w:ind w:left="874" w:hanging="244"/>
      </w:pPr>
      <w:rPr>
        <w:rFonts w:ascii="Arial" w:eastAsia="Arial" w:hAnsi="Arial" w:cs="Arial"/>
        <w:sz w:val="22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5">
    <w:nsid w:val="00000006"/>
    <w:multiLevelType w:val="multilevel"/>
    <w:tmpl w:val="00000006"/>
    <w:lvl w:ilvl="0">
      <w:start w:val="5"/>
      <w:numFmt w:val="decimal"/>
      <w:lvlText w:val="%1."/>
      <w:lvlJc w:val="left"/>
      <w:pPr>
        <w:tabs>
          <w:tab w:val="num" w:pos="806"/>
        </w:tabs>
        <w:ind w:left="806" w:hanging="446"/>
      </w:pPr>
      <w:rPr>
        <w:rFonts w:ascii="Arial" w:eastAsia="Arial" w:hAnsi="Arial" w:cs="Arial"/>
        <w:sz w:val="31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6">
    <w:nsid w:val="00000007"/>
    <w:multiLevelType w:val="multilevel"/>
    <w:tmpl w:val="00000007"/>
    <w:lvl w:ilvl="0">
      <w:start w:val="6"/>
      <w:numFmt w:val="decimal"/>
      <w:lvlText w:val="%1."/>
      <w:lvlJc w:val="left"/>
      <w:pPr>
        <w:tabs>
          <w:tab w:val="num" w:pos="806"/>
        </w:tabs>
        <w:ind w:left="806" w:hanging="446"/>
      </w:pPr>
      <w:rPr>
        <w:rFonts w:ascii="Arial" w:eastAsia="Arial" w:hAnsi="Arial" w:cs="Arial"/>
        <w:sz w:val="31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zoom w:percent="100"/>
  <w:defaultTabStop w:val="720"/>
  <w:noPunctuationKerning/>
  <w:characterSpacingControl w:val="doNotCompress"/>
  <w:compat/>
  <w:rsids>
    <w:rsidRoot w:val="00000000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05BCE"/>
    <w:rPr>
      <w:sz w:val="24"/>
      <w:szCs w:val="24"/>
    </w:rPr>
  </w:style>
  <w:style w:type="character" w:default="1" w:styleId="DefaultParagraphFont">
    <w:name w:val="Default Paragraph Font"/>
    <w:semiHidden/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6.png" /><Relationship Id="rId11" Type="http://schemas.openxmlformats.org/officeDocument/2006/relationships/image" Target="media/image7.png" /><Relationship Id="rId12" Type="http://schemas.openxmlformats.org/officeDocument/2006/relationships/image" Target="media/image8.png" /><Relationship Id="rId13" Type="http://schemas.openxmlformats.org/officeDocument/2006/relationships/image" Target="media/image9.png" /><Relationship Id="rId14" Type="http://schemas.openxmlformats.org/officeDocument/2006/relationships/theme" Target="theme/theme1.xml" /><Relationship Id="rId15" Type="http://schemas.openxmlformats.org/officeDocument/2006/relationships/numbering" Target="numbering.xml" /><Relationship Id="rId16" Type="http://schemas.openxmlformats.org/officeDocument/2006/relationships/styles" Target="styles.xml" /><Relationship Id="rId2" Type="http://schemas.openxmlformats.org/officeDocument/2006/relationships/webSettings" Target="webSettings.xml" /><Relationship Id="rId3" Type="http://schemas.openxmlformats.org/officeDocument/2006/relationships/fontTable" Target="fontTable.xml" /><Relationship Id="rId4" Type="http://schemas.openxmlformats.org/officeDocument/2006/relationships/hyperlink" Target="https://www.codecogs.com/eqnedit.php?latex=H_0%3A%20%5Cmu_%7Bwith-names%7D%20-%20%5Cmu_%7Bwithout-names%7D%20%3C%200" TargetMode="External" /><Relationship Id="rId5" Type="http://schemas.openxmlformats.org/officeDocument/2006/relationships/image" Target="media/image1.png" /><Relationship Id="rId6" Type="http://schemas.openxmlformats.org/officeDocument/2006/relationships/image" Target="media/image2.png" /><Relationship Id="rId7" Type="http://schemas.openxmlformats.org/officeDocument/2006/relationships/image" Target="media/image3.png" /><Relationship Id="rId8" Type="http://schemas.openxmlformats.org/officeDocument/2006/relationships/image" Target="media/image4.png" /><Relationship Id="rId9" Type="http://schemas.openxmlformats.org/officeDocument/2006/relationships/image" Target="media/image5.pn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otalTime>0</TotalTime>
  <Pages>6</Pages>
  <Words>0</Words>
  <Characters>0</Characters>
  <Application>Microsoft Office Word</Application>
  <DocSecurity>0</DocSecurity>
  <Lines>0</Lines>
  <Paragraphs>0</Paragraphs>
  <ScaleCrop>false</ScaleCrop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revision>0</cp:revision>
</cp:coreProperties>
</file>